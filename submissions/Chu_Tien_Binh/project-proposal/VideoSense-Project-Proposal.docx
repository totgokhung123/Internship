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6.0 -->
  <w:body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VideoSense: Serverless Video Content Search Engine with AWS Lambda &amp; CLIP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Cost-Optimized Visual Search Platform for Enterprise Video Analytics</w:t>
      </w:r>
    </w:p>
    <w:p>
      <w:pPr>
        <w:rPr>
          <w:b w:val="0"/>
          <w:i w:val="0"/>
          <w:strike w:val="0"/>
        </w:rPr>
      </w:pPr>
      <w:r>
        <w:pict>
          <v:rect id="_x0000_i1025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Executive Summary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VideoSense is a serverless video content search engine that enables natural language search across video libraries using AI-powered visual understanding. Built on AWS Lambda and CLIP model, the solution delivers sub-5-second search responses while maintaining 95% cost savings compared to traditional ML endpoints.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Problem Overview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Current video management systems lack intelligent content discovery capabilities. Organizations struggle with: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Manual video tagging and categorization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Inability to search video content by description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High latency for global users (200-300ms)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Expensive ML infrastructure ($52.60/month for basic SageMaker endpoints)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Proposed Solution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Serverless Video Intelligence Architecture: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AWS Lambda + CLIP model for semantic video search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SceneDetect for intelligent frame extraction (1 frame/3sec)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3-tier caching strategy (80% cache hit rate)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Multi-region deployment for global performance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Key Benefits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95% cost reduction</w:t>
      </w:r>
      <w:r>
        <w:rPr>
          <w:b w:val="0"/>
          <w:i w:val="0"/>
          <w:strike w:val="0"/>
        </w:rPr>
        <w:t>: $12.43/month vs $71.21 traditional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Global performance</w:t>
      </w:r>
      <w:r>
        <w:rPr>
          <w:b w:val="0"/>
          <w:i w:val="0"/>
          <w:strike w:val="0"/>
        </w:rPr>
        <w:t>: &lt;50ms latency worldwide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Intelligent search</w:t>
      </w:r>
      <w:r>
        <w:rPr>
          <w:b w:val="0"/>
          <w:i w:val="0"/>
          <w:strike w:val="0"/>
        </w:rPr>
        <w:t>: Natural language queries with &gt;70% accuracy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Serverless scalability</w:t>
      </w:r>
      <w:r>
        <w:rPr>
          <w:b w:val="0"/>
          <w:i w:val="0"/>
          <w:strike w:val="0"/>
        </w:rPr>
        <w:t>: Auto-scale from 0 to 10,000+ concurrent users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Zero maintenance</w:t>
      </w:r>
      <w:r>
        <w:rPr>
          <w:b w:val="0"/>
          <w:i w:val="0"/>
          <w:strike w:val="0"/>
        </w:rPr>
        <w:t>: Fully managed infrastructure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Investment Required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Development</w:t>
      </w:r>
      <w:r>
        <w:rPr>
          <w:b w:val="0"/>
          <w:i w:val="0"/>
          <w:strike w:val="0"/>
        </w:rPr>
        <w:t>: $45,000 (6-week implementation)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Monthly operational</w:t>
      </w:r>
      <w:r>
        <w:rPr>
          <w:b w:val="0"/>
          <w:i w:val="0"/>
          <w:strike w:val="0"/>
        </w:rPr>
        <w:t>: $12.43 (1000 videos, 100 searches)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Annual savings</w:t>
      </w:r>
      <w:r>
        <w:rPr>
          <w:b w:val="0"/>
          <w:i w:val="0"/>
          <w:strike w:val="0"/>
        </w:rPr>
        <w:t>: $708 compared to traditional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ROI</w:t>
      </w:r>
      <w:r>
        <w:rPr>
          <w:b w:val="0"/>
          <w:i w:val="0"/>
          <w:strike w:val="0"/>
        </w:rPr>
        <w:t>: 156% in first year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Timeline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Week 1-2</w:t>
      </w:r>
      <w:r>
        <w:rPr>
          <w:b w:val="0"/>
          <w:i w:val="0"/>
          <w:strike w:val="0"/>
        </w:rPr>
        <w:t>: Infrastructure setup and core pipeline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Week 3-4</w:t>
      </w:r>
      <w:r>
        <w:rPr>
          <w:b w:val="0"/>
          <w:i w:val="0"/>
          <w:strike w:val="0"/>
        </w:rPr>
        <w:t>: CLIP integration and search API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Week 5-6</w:t>
      </w:r>
      <w:r>
        <w:rPr>
          <w:b w:val="0"/>
          <w:i w:val="0"/>
          <w:strike w:val="0"/>
        </w:rPr>
        <w:t>: Optimization, testing, and production deployment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Success Criteria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latency: &lt;5 seconds end-to-end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Accuracy: &gt;70% relevant results in top-5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Availability: 99.5% uptime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efficiency: &lt;$0.05 per search</w:t>
      </w:r>
    </w:p>
    <w:p>
      <w:pPr>
        <w:rPr>
          <w:b w:val="0"/>
          <w:i w:val="0"/>
          <w:strike w:val="0"/>
        </w:rPr>
      </w:pPr>
      <w:r>
        <w:pict>
          <v:rect id="_x0000_i1026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Problem Statement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Current Situation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 Content Management Challenges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Modern organizations generate massive amounts of video content but lack efficient discovery mechanisms: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Manual Processing</w:t>
      </w:r>
      <w:r>
        <w:rPr>
          <w:b w:val="0"/>
          <w:i w:val="0"/>
          <w:strike w:val="0"/>
        </w:rPr>
        <w:t>: 80% of video content requires manual tagging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Search Limitations</w:t>
      </w:r>
      <w:r>
        <w:rPr>
          <w:b w:val="0"/>
          <w:i w:val="0"/>
          <w:strike w:val="0"/>
        </w:rPr>
        <w:t>: Only filename and metadata-based search available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Global Latency</w:t>
      </w:r>
      <w:r>
        <w:rPr>
          <w:b w:val="0"/>
          <w:i w:val="0"/>
          <w:strike w:val="0"/>
        </w:rPr>
        <w:t>: Users experience 200-300ms delays for video operations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Scalability Issues</w:t>
      </w:r>
      <w:r>
        <w:rPr>
          <w:b w:val="0"/>
          <w:i w:val="0"/>
          <w:strike w:val="0"/>
        </w:rPr>
        <w:t>: Traditional systems can't handle &gt;1,000 concurrent users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Market Context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Video content growth</w:t>
      </w:r>
      <w:r>
        <w:rPr>
          <w:b w:val="0"/>
          <w:i w:val="0"/>
          <w:strike w:val="0"/>
        </w:rPr>
        <w:t>: 82% of internet traffic will be video by 2025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Enterprise adoption</w:t>
      </w:r>
      <w:r>
        <w:rPr>
          <w:b w:val="0"/>
          <w:i w:val="0"/>
          <w:strike w:val="0"/>
        </w:rPr>
        <w:t>: 87% of businesses use video for marketing/training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Search demand</w:t>
      </w:r>
      <w:r>
        <w:rPr>
          <w:b w:val="0"/>
          <w:i w:val="0"/>
          <w:strike w:val="0"/>
        </w:rPr>
        <w:t>: 64% of users prefer visual search over text-based discovery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Key Challenges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Technical Limitations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No semantic understanding</w:t>
      </w:r>
      <w:r>
        <w:rPr>
          <w:b w:val="0"/>
          <w:i w:val="0"/>
          <w:strike w:val="0"/>
        </w:rPr>
        <w:t>: Cannot search by visual content or descriptions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High infrastructure costs</w:t>
      </w:r>
      <w:r>
        <w:rPr>
          <w:b w:val="0"/>
          <w:i w:val="0"/>
          <w:strike w:val="0"/>
        </w:rPr>
        <w:t>: Traditional ML endpoints cost $50-100/month minimum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Poor global performance</w:t>
      </w:r>
      <w:r>
        <w:rPr>
          <w:b w:val="0"/>
          <w:i w:val="0"/>
          <w:strike w:val="0"/>
        </w:rPr>
        <w:t>: Single-region deployments cause high latency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Complex maintenance</w:t>
      </w:r>
      <w:r>
        <w:rPr>
          <w:b w:val="0"/>
          <w:i w:val="0"/>
          <w:strike w:val="0"/>
        </w:rPr>
        <w:t>: Requires dedicated ML infrastructure management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Business Impact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Productivity loss</w:t>
      </w:r>
      <w:r>
        <w:rPr>
          <w:b w:val="0"/>
          <w:i w:val="0"/>
          <w:strike w:val="0"/>
        </w:rPr>
        <w:t>: 2-3 hours/week per employee searching for video content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Missed opportunities</w:t>
      </w:r>
      <w:r>
        <w:rPr>
          <w:b w:val="0"/>
          <w:i w:val="0"/>
          <w:strike w:val="0"/>
        </w:rPr>
        <w:t>: 40% of relevant video content never discovered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User frustration</w:t>
      </w:r>
      <w:r>
        <w:rPr>
          <w:b w:val="0"/>
          <w:i w:val="0"/>
          <w:strike w:val="0"/>
        </w:rPr>
        <w:t>: 35% abandon search after 10 seconds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Competitive disadvantage</w:t>
      </w:r>
      <w:r>
        <w:rPr>
          <w:b w:val="0"/>
          <w:i w:val="0"/>
          <w:strike w:val="0"/>
        </w:rPr>
        <w:t>: Lack of modern content discovery capabilities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Stakeholder Impact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Content Creators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Difficulty organizing and categorizing video libraries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Time-consuming manual tagging processes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Limited content reusability and discoverability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End Users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Frustrating search experiences with irrelevant results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High latency affecting productivity and engagement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Inability to find specific scenes or moments within videos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IT Operations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High infrastructure costs for traditional ML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Complex deployment and maintenance requirements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Scaling challenges during peak usage periods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Business Consequences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Quantified Impact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Lost productivity</w:t>
      </w:r>
      <w:r>
        <w:rPr>
          <w:b w:val="0"/>
          <w:i w:val="0"/>
          <w:strike w:val="0"/>
        </w:rPr>
        <w:t>: $50,000/year (100 employees × 2.5 hours/week × $25/hour)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Infrastructure costs</w:t>
      </w:r>
      <w:r>
        <w:rPr>
          <w:b w:val="0"/>
          <w:i w:val="0"/>
          <w:strike w:val="0"/>
        </w:rPr>
        <w:t>: $600-1,200/month for traditional ML platforms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Opportunity cost</w:t>
      </w:r>
      <w:r>
        <w:rPr>
          <w:b w:val="0"/>
          <w:i w:val="0"/>
          <w:strike w:val="0"/>
        </w:rPr>
        <w:t>: 30% reduction in content engagement due to poor discoverability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Competitive gap</w:t>
      </w:r>
      <w:r>
        <w:rPr>
          <w:b w:val="0"/>
          <w:i w:val="0"/>
          <w:strike w:val="0"/>
        </w:rPr>
        <w:t>: 6-month delay in implementing modern search capabilities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Strategic Risks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Technology debt</w:t>
      </w:r>
      <w:r>
        <w:rPr>
          <w:b w:val="0"/>
          <w:i w:val="0"/>
          <w:strike w:val="0"/>
        </w:rPr>
        <w:t>: Falling behind competitors with AI-powered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User experience degradation</w:t>
      </w:r>
      <w:r>
        <w:rPr>
          <w:b w:val="0"/>
          <w:i w:val="0"/>
          <w:strike w:val="0"/>
        </w:rPr>
        <w:t>: Increasing user dissatisfaction with current tools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Scalability limitations</w:t>
      </w:r>
      <w:r>
        <w:rPr>
          <w:b w:val="0"/>
          <w:i w:val="0"/>
          <w:strike w:val="0"/>
        </w:rPr>
        <w:t>: Cannot support business growth and global expansion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Innovation barriers</w:t>
      </w:r>
      <w:r>
        <w:rPr>
          <w:b w:val="0"/>
          <w:i w:val="0"/>
          <w:strike w:val="0"/>
        </w:rPr>
        <w:t>: Lack of foundation for advanced video analytics features</w:t>
      </w:r>
    </w:p>
    <w:p>
      <w:pPr>
        <w:rPr>
          <w:b w:val="0"/>
          <w:i w:val="0"/>
          <w:strike w:val="0"/>
        </w:rPr>
      </w:pPr>
      <w:r>
        <w:pict>
          <v:rect id="_x0000_i1027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2. Solution Architecture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Architecture Overview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VideoSense implements a serverless-first architecture that processes videos through intelligent frame extraction, generates semantic embeddings using CLIP model, and provides fast search capabilities through multi-tier caching.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High-Level Architecture Flow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Upload</w:t>
      </w:r>
      <w:r>
        <w:rPr>
          <w:b w:val="0"/>
          <w:i w:val="0"/>
          <w:strike w:val="0"/>
        </w:rPr>
        <w:t>: Videos uploaded to S3 trigger async processing via SQS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Processing</w:t>
      </w:r>
      <w:r>
        <w:rPr>
          <w:b w:val="0"/>
          <w:i w:val="0"/>
          <w:strike w:val="0"/>
        </w:rPr>
        <w:t>: Lambda extracts key frames using SceneDetect algorithm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Analysis</w:t>
      </w:r>
      <w:r>
        <w:rPr>
          <w:b w:val="0"/>
          <w:i w:val="0"/>
          <w:strike w:val="0"/>
        </w:rPr>
        <w:t>: CLIP model generates semantic embeddings for visual content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Storage</w:t>
      </w:r>
      <w:r>
        <w:rPr>
          <w:b w:val="0"/>
          <w:i w:val="0"/>
          <w:strike w:val="0"/>
        </w:rPr>
        <w:t>: Frames and embeddings cached in S3 with lifecycle policies</w:t>
      </w:r>
    </w:p>
    <w:p>
      <w:pPr>
        <w:numPr>
          <w:ilvl w:val="0"/>
          <w:numId w:val="2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Search</w:t>
      </w:r>
      <w:r>
        <w:rPr>
          <w:b w:val="0"/>
          <w:i w:val="0"/>
          <w:strike w:val="0"/>
        </w:rPr>
        <w:t>: API Gateway routes queries to Lambda for similarity matching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AWS Services Used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Service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Role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Justification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AWS Lambda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Core processing engine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Serverless, pay-per-use, auto-scaling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Amazon S3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Storage for videos/frames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Durable, cost-effective, lifecycle management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Amazon SQS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Async message processing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Decouples components, handles traffic bursts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DynamoDB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Metadata storage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Fast NoSQL, on-demand billing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API Gateway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REST API endpoint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Managed API service, built-in throttling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CloudWatch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Monitoring &amp; alerting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Comprehensive observability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EventBridge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Scheduled batch processing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Serverless cron jobs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Component Design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 Processing Pipeline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Upload → SQS FIFO → Lambda Processor → SceneDetect → Frame Storage</w:t>
        <w:br/>
        <w:t xml:space="preserve">                                      ↓</w:t>
        <w:br/>
        <w:t xml:space="preserve">                              DynamoDB Metadata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&amp; Inference Pipeline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Request → Lambda Handler → Cache Check → CLIP Inference → Results</w:t>
        <w:br/>
        <w:t xml:space="preserve">                                    ↓              ↓</w:t>
        <w:br/>
        <w:t xml:space="preserve">                            Cached Results    S3 Storage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Caching Strategy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Tier 1</w:t>
      </w:r>
      <w:r>
        <w:rPr>
          <w:b w:val="0"/>
          <w:i w:val="0"/>
          <w:strike w:val="0"/>
        </w:rPr>
        <w:t>: Lambda memory cache (hot data, &lt;100ms access)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Tier 2</w:t>
      </w:r>
      <w:r>
        <w:rPr>
          <w:b w:val="0"/>
          <w:i w:val="0"/>
          <w:strike w:val="0"/>
        </w:rPr>
        <w:t>: S3 embeddings cache (warm data, &lt;500ms access)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Tier 3</w:t>
      </w:r>
      <w:r>
        <w:rPr>
          <w:b w:val="0"/>
          <w:i w:val="0"/>
          <w:strike w:val="0"/>
        </w:rPr>
        <w:t>: On-demand CLIP inference (cold data, &lt;3s access)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Security Architecture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Data Protection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Encryption at rest</w:t>
      </w:r>
      <w:r>
        <w:rPr>
          <w:b w:val="0"/>
          <w:i w:val="0"/>
          <w:strike w:val="0"/>
        </w:rPr>
        <w:t>: AES-256 for S3 and DynamoDB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Encryption in transit</w:t>
      </w:r>
      <w:r>
        <w:rPr>
          <w:b w:val="0"/>
          <w:i w:val="0"/>
          <w:strike w:val="0"/>
        </w:rPr>
        <w:t>: TLS 1.2 for all API communications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Access control</w:t>
      </w:r>
      <w:r>
        <w:rPr>
          <w:b w:val="0"/>
          <w:i w:val="0"/>
          <w:strike w:val="0"/>
        </w:rPr>
        <w:t>: IAM roles with least privilege principle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API security</w:t>
      </w:r>
      <w:r>
        <w:rPr>
          <w:b w:val="0"/>
          <w:i w:val="0"/>
          <w:strike w:val="0"/>
        </w:rPr>
        <w:t>: API Gateway with rate limiting and authentication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Network Security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VPC isolation</w:t>
      </w:r>
      <w:r>
        <w:rPr>
          <w:b w:val="0"/>
          <w:i w:val="0"/>
          <w:strike w:val="0"/>
        </w:rPr>
        <w:t>: Lambda functions in private subnets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Security groups</w:t>
      </w:r>
      <w:r>
        <w:rPr>
          <w:b w:val="0"/>
          <w:i w:val="0"/>
          <w:strike w:val="0"/>
        </w:rPr>
        <w:t>: Restrictive inbound/outbound rules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WAF protection</w:t>
      </w:r>
      <w:r>
        <w:rPr>
          <w:b w:val="0"/>
          <w:i w:val="0"/>
          <w:strike w:val="0"/>
        </w:rPr>
        <w:t>: Web Application Firewall for API Gateway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Audit logging</w:t>
      </w:r>
      <w:r>
        <w:rPr>
          <w:b w:val="0"/>
          <w:i w:val="0"/>
          <w:strike w:val="0"/>
        </w:rPr>
        <w:t>: CloudTrail for all API calls and resource access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Scalability Design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Horizontal Scaling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Lambda concurrency</w:t>
      </w:r>
      <w:r>
        <w:rPr>
          <w:b w:val="0"/>
          <w:i w:val="0"/>
          <w:strike w:val="0"/>
        </w:rPr>
        <w:t>: Auto-scales to 1,000 concurrent executions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SQS throughput</w:t>
      </w:r>
      <w:r>
        <w:rPr>
          <w:b w:val="0"/>
          <w:i w:val="0"/>
          <w:strike w:val="0"/>
        </w:rPr>
        <w:t>: Handles 3,000 messages/second per queue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API Gateway</w:t>
      </w:r>
      <w:r>
        <w:rPr>
          <w:b w:val="0"/>
          <w:i w:val="0"/>
          <w:strike w:val="0"/>
        </w:rPr>
        <w:t>: 10,000 requests/second default limit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DynamoDB</w:t>
      </w:r>
      <w:r>
        <w:rPr>
          <w:b w:val="0"/>
          <w:i w:val="0"/>
          <w:strike w:val="0"/>
        </w:rPr>
        <w:t>: On-demand scaling for read/write capacity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Performance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Frame extraction</w:t>
      </w:r>
      <w:r>
        <w:rPr>
          <w:b w:val="0"/>
          <w:i w:val="0"/>
          <w:strike w:val="0"/>
        </w:rPr>
        <w:t>: 1 frame per 3 seconds (90% storage reduction)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WebP compression</w:t>
      </w:r>
      <w:r>
        <w:rPr>
          <w:b w:val="0"/>
          <w:i w:val="0"/>
          <w:strike w:val="0"/>
        </w:rPr>
        <w:t>: 40% smaller file sizes vs JPEG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Batch processing</w:t>
      </w:r>
      <w:r>
        <w:rPr>
          <w:b w:val="0"/>
          <w:i w:val="0"/>
          <w:strike w:val="0"/>
        </w:rPr>
        <w:t>: Off-peak embedding pre-computation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Regional deployment</w:t>
      </w:r>
      <w:r>
        <w:rPr>
          <w:b w:val="0"/>
          <w:i w:val="0"/>
          <w:strike w:val="0"/>
        </w:rPr>
        <w:t>: Multi-region for global performance</w:t>
      </w:r>
    </w:p>
    <w:p>
      <w:pPr>
        <w:rPr>
          <w:b w:val="0"/>
          <w:i w:val="0"/>
          <w:strike w:val="0"/>
        </w:rPr>
      </w:pPr>
      <w:r>
        <w:pict>
          <v:rect id="_x0000_i1028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3. Technical Implementation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Implementation Phases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Phase 1: Foundation (Week 1-2)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Deliverables: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buckets with lifecycle policies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SQS FIFO queue with dead letter queue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functions for video processing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DynamoDB table with GSI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Basic monitoring setup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Success Criteria: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 upload and frame extraction working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Basic metadata storage functional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Processing latency &lt;2 minutes per 5-minute video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Phase 2: AI Integration (Week 3-4)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Deliverables: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CLIP model integration in Lambda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API with similarity matching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Caching layer implementation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Gateway configuration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Success Criteria: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accuracy &gt;60% for test dataset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response time &lt;5 seconds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Cache hit rate &gt;70%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Phase 3: Optimization (Week 5-6)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Deliverables: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Performance tuning and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Production monitoring and alerting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Load testing and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Documentation and runbooks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Success Criteria: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accuracy &gt;70%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99.5% availability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per search &lt;$0.05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Technical Requirements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Compute Resources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Lambda specifications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Frame Extractor: 2GB RAM, 5-minute timeout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CLIP Inference: 10GB RAM, 2-minute timeout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Handler: 3GB RAM, 30-second timeout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Storage Requirements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S3 storage classes</w:t>
      </w:r>
      <w:r>
        <w:rPr>
          <w:b w:val="0"/>
          <w:i w:val="0"/>
          <w:strike w:val="0"/>
        </w:rPr>
        <w:t>: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Raw videos: One Zone-IA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Extracted frames: Standard-IA with lifecycle</w:t>
      </w:r>
    </w:p>
    <w:p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Embeddings cache: Standard with 7-day TTL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Model Specifications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CLIP model</w:t>
      </w:r>
      <w:r>
        <w:rPr>
          <w:b w:val="0"/>
          <w:i w:val="0"/>
          <w:strike w:val="0"/>
        </w:rPr>
        <w:t>: openai/clip-vit-base-patch32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Model size</w:t>
      </w:r>
      <w:r>
        <w:rPr>
          <w:b w:val="0"/>
          <w:i w:val="0"/>
          <w:strike w:val="0"/>
        </w:rPr>
        <w:t>: ~600MB (fits in Lambda)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Accuracy</w:t>
      </w:r>
      <w:r>
        <w:rPr>
          <w:b w:val="0"/>
          <w:i w:val="0"/>
          <w:strike w:val="0"/>
        </w:rPr>
        <w:t>: 63.2% ImageNet zero-shot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Input format</w:t>
      </w:r>
      <w:r>
        <w:rPr>
          <w:b w:val="0"/>
          <w:i w:val="0"/>
          <w:strike w:val="0"/>
        </w:rPr>
        <w:t>: 224x224 images, text queries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Output</w:t>
      </w:r>
      <w:r>
        <w:rPr>
          <w:b w:val="0"/>
          <w:i w:val="0"/>
          <w:strike w:val="0"/>
        </w:rPr>
        <w:t>: 512-dimensional embeddings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Development Approach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Infrastructure as Code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AWS CDK</w:t>
      </w:r>
      <w:r>
        <w:rPr>
          <w:b w:val="0"/>
          <w:i w:val="0"/>
          <w:strike w:val="0"/>
        </w:rPr>
        <w:t>: TypeScript for infrastructure definition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Version control</w:t>
      </w:r>
      <w:r>
        <w:rPr>
          <w:b w:val="0"/>
          <w:i w:val="0"/>
          <w:strike w:val="0"/>
        </w:rPr>
        <w:t>: Git with feature branch workflow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Environment management</w:t>
      </w:r>
      <w:r>
        <w:rPr>
          <w:b w:val="0"/>
          <w:i w:val="0"/>
          <w:strike w:val="0"/>
        </w:rPr>
        <w:t>: Separate dev/staging/prod stacks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Automated deployment</w:t>
      </w:r>
      <w:r>
        <w:rPr>
          <w:b w:val="0"/>
          <w:i w:val="0"/>
          <w:strike w:val="0"/>
        </w:rPr>
        <w:t>: GitHub Actions CI/CD pipeline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Code Organization</w:t>
      </w:r>
    </w:p>
    <w:p>
      <w:pPr>
        <w:pStyle w:val="FencedCode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src/</w:t>
        <w:br/>
        <w:t>├── lambda/</w:t>
        <w:br/>
        <w:t>│   ├── video-processor/     # Frame extraction</w:t>
        <w:br/>
        <w:t>│   ├── clip-inference/      # CLIP model inference</w:t>
        <w:br/>
        <w:t>│   ├── search-handler/      # Search API logic</w:t>
        <w:br/>
        <w:t>│   └── batch-processor/     # Precompute embeddings</w:t>
        <w:br/>
        <w:t>├── infrastructure/          # CDK stack definitions</w:t>
        <w:br/>
        <w:t>├── tests/                   # Unit and integration tests</w:t>
        <w:br/>
        <w:t>└── docs/                    # Technical documentation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Testing Strategy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Unit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function logic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CLIP model inference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Caching mechanism verification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Error handling scenarios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Integration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End-to-end video processing pipeline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Gateway to Lambda integration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event triggering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Cross-service communication testing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Performance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Load testing with 1,000 concurrent users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 processing throughput measurement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latency under various loads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Cache performance validation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Disaster Recovery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function failure scenarios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service degradation simulation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Gateway throttling behavior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monitoring alert validation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Deployment Plan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Deployment Strategy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Blue-green deployment</w:t>
      </w:r>
      <w:r>
        <w:rPr>
          <w:b w:val="0"/>
          <w:i w:val="0"/>
          <w:strike w:val="0"/>
        </w:rPr>
        <w:t>: Zero-downtime updates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Gradual rollout</w:t>
      </w:r>
      <w:r>
        <w:rPr>
          <w:b w:val="0"/>
          <w:i w:val="0"/>
          <w:strike w:val="0"/>
        </w:rPr>
        <w:t>: 10% → 50% → 100% traffic routing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Automated rollback</w:t>
      </w:r>
      <w:r>
        <w:rPr>
          <w:b w:val="0"/>
          <w:i w:val="0"/>
          <w:strike w:val="0"/>
        </w:rPr>
        <w:t>: Trigger on error rate &gt;1%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Health checks</w:t>
      </w:r>
      <w:r>
        <w:rPr>
          <w:b w:val="0"/>
          <w:i w:val="0"/>
          <w:strike w:val="0"/>
        </w:rPr>
        <w:t>: Comprehensive monitoring during deployment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Rollback Procedures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Immediate rollback</w:t>
      </w:r>
      <w:r>
        <w:rPr>
          <w:b w:val="0"/>
          <w:i w:val="0"/>
          <w:strike w:val="0"/>
        </w:rPr>
        <w:t>: API Gateway traffic routing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Lambda versioning</w:t>
      </w:r>
      <w:r>
        <w:rPr>
          <w:b w:val="0"/>
          <w:i w:val="0"/>
          <w:strike w:val="0"/>
        </w:rPr>
        <w:t>: Previous version restoration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Infrastructure rollback</w:t>
      </w:r>
      <w:r>
        <w:rPr>
          <w:b w:val="0"/>
          <w:i w:val="0"/>
          <w:strike w:val="0"/>
        </w:rPr>
        <w:t>: CDK stack reversion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Data consistency</w:t>
      </w:r>
      <w:r>
        <w:rPr>
          <w:b w:val="0"/>
          <w:i w:val="0"/>
          <w:strike w:val="0"/>
        </w:rPr>
        <w:t>: S3 versioning for recovery</w:t>
      </w:r>
    </w:p>
    <w:p>
      <w:pPr>
        <w:rPr>
          <w:b w:val="0"/>
          <w:i w:val="0"/>
          <w:strike w:val="0"/>
        </w:rPr>
      </w:pPr>
      <w:r>
        <w:pict>
          <v:rect id="_x0000_i1029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4. Timeline &amp; Milestones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Project Timeline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Week 1-2: Foundation Setup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1-3: Infrastructure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AWS account setup and IAM configuration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buckets creation with CORS and lifecycle policies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SQS FIFO queue with dead letter queue setup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VPC and security group configuration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4-7: Core Processing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function development for video processing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SceneDetect integration and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DynamoDB table creation with GSI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Basic CloudWatch monitoring setup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8-14: Integration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End-to-end video upload and processing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Frame extraction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Metadata storage verification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Performance baseline establishment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Week 3-4: AI Integration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15-17: CLIP Model Setup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CLIP model integration in Lambda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Hugging Face transformers configuration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Model loading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Inference testing and validation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18-21: Search API Development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API Gateway configuration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Search handler Lambda function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Similarity matching algorithm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Response formatting and optimization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22-28: Caching Implementation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Multi-tier caching strategy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S3 embeddings cache setup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memory caching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Cache hit rate optimization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Week 5-6: Production Readiness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29-31: Performance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Load testing with synthetic data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Latency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monitoring setup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Auto-scaling configuration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32-35: Monitoring &amp; Alerting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CloudWatch dashboards creation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SNS notification setup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Error tracking and logging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Performance metrics collection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Days 36-42: Final Testing &amp; Deployment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User acceptance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Security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Production deployment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Documentation completion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Key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Milestone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Success Criteria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Dependencies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Infrastructure Ready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1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All AWS services provisioned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AWS account access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Video Processing Live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Frame extraction working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Infrastructure complete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Search API Functional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Basic search returning results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CLIP model integrated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Caching Optimized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&gt;70% cache hit rate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Search API stable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Performance Validated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&lt;5s search latency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Load testing complete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Production Deployed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End Week 6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99.5% availability achieved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All testing passed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Dependencies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External Dependencies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AWS service availability</w:t>
      </w:r>
      <w:r>
        <w:rPr>
          <w:b w:val="0"/>
          <w:i w:val="0"/>
          <w:strike w:val="0"/>
        </w:rPr>
        <w:t>: All required services operational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Hugging Face model access</w:t>
      </w:r>
      <w:r>
        <w:rPr>
          <w:b w:val="0"/>
          <w:i w:val="0"/>
          <w:strike w:val="0"/>
        </w:rPr>
        <w:t>: CLIP model download capability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Third-party libraries</w:t>
      </w:r>
      <w:r>
        <w:rPr>
          <w:b w:val="0"/>
          <w:i w:val="0"/>
          <w:strike w:val="0"/>
        </w:rPr>
        <w:t>: PyTorch, transformers, opencv availability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Network connectivity</w:t>
      </w:r>
      <w:r>
        <w:rPr>
          <w:b w:val="0"/>
          <w:i w:val="0"/>
          <w:strike w:val="0"/>
        </w:rPr>
        <w:t>: Stable internet for model downloads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Internal Dependencies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Development team availability</w:t>
      </w:r>
      <w:r>
        <w:rPr>
          <w:b w:val="0"/>
          <w:i w:val="0"/>
          <w:strike w:val="0"/>
        </w:rPr>
        <w:t>: 3 engineers for 6 weeks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AWS account permissions</w:t>
      </w:r>
      <w:r>
        <w:rPr>
          <w:b w:val="0"/>
          <w:i w:val="0"/>
          <w:strike w:val="0"/>
        </w:rPr>
        <w:t>: Full administrative access required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Testing data</w:t>
      </w:r>
      <w:r>
        <w:rPr>
          <w:b w:val="0"/>
          <w:i w:val="0"/>
          <w:strike w:val="0"/>
        </w:rPr>
        <w:t>: Sample video library for validation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Stakeholder approval</w:t>
      </w:r>
      <w:r>
        <w:rPr>
          <w:b w:val="0"/>
          <w:i w:val="0"/>
          <w:strike w:val="0"/>
        </w:rPr>
        <w:t>: Sign-off on architecture and timeline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Resource Allocation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Team Structure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Solutions Architect</w:t>
      </w:r>
      <w:r>
        <w:rPr>
          <w:b w:val="0"/>
          <w:i w:val="0"/>
          <w:strike w:val="0"/>
        </w:rPr>
        <w:t xml:space="preserve"> (1.0 FTE): Architecture design and AWS services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Backend Developer</w:t>
      </w:r>
      <w:r>
        <w:rPr>
          <w:b w:val="0"/>
          <w:i w:val="0"/>
          <w:strike w:val="0"/>
        </w:rPr>
        <w:t xml:space="preserve"> (1.0 FTE): Lambda functions and API development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ML Engineer</w:t>
      </w:r>
      <w:r>
        <w:rPr>
          <w:b w:val="0"/>
          <w:i w:val="0"/>
          <w:strike w:val="0"/>
        </w:rPr>
        <w:t xml:space="preserve"> (0.5 FTE): CLIP model integration and optimization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DevOps Engineer</w:t>
      </w:r>
      <w:r>
        <w:rPr>
          <w:b w:val="0"/>
          <w:i w:val="0"/>
          <w:strike w:val="0"/>
        </w:rPr>
        <w:t xml:space="preserve"> (0.5 FTE): Infrastructure automation and deployment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Weekly Effort Distribution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Week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Solutions Architect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Backend Developer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ML Engineer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DevOps Engineer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Total Hours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1-2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180h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3-4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160h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5-6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120h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120h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160h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80h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100h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460h</w:t>
            </w:r>
          </w:p>
        </w:tc>
      </w:tr>
    </w:tbl>
    <w:p>
      <w:pPr>
        <w:rPr>
          <w:b w:val="0"/>
          <w:i w:val="0"/>
          <w:strike w:val="0"/>
        </w:rPr>
      </w:pPr>
      <w:r>
        <w:pict>
          <v:rect id="_x0000_i1030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5. Budget Estimation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Infrastructure Costs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AWS Monthly Costs (1000 videos, 100 searches)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Service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Usage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Unit 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Monthly Cost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S3 Storage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30GB One Zone-IA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$0.0125/GB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$0.38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S3 Requests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10K PUT, 100K GET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$0.0005/$0.0004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$0.45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Lambda Processing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1000 exec × 3min × 2GB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$0.0000166667/GB-sec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$10.00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Lambda CLIP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20 exec × 2min × 10GB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$0.0000166667/GB-sec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$0.40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DynamoDB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1000 WCU, 100 RCU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$1.25/$0.25 per unit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$1.50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SQS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1000 messages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$0.40/million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$0.0004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API Gateway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 requests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$3.50/million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$0.0004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CloudWatch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5 metrics, 1GB logs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$0.30/metric, $0.50/GB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$2.00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Data Transfer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2GB out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$0.09/GB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$0.18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Monthly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$14.91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Scaling Projections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Videos/Month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Searches/Month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Monthly 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Cost/Video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Cost/Search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50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$3.20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$0.032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$0.064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$14.91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$0.015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$0.149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$89.50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$0.009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$0.090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$650.00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$0.007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$0.065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Development Costs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One-time Implementation Costs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Resource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Hours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Total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Solutions Architect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$150/h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$18,000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Backend Developer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160h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$120/h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$19,200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ML Engineer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80h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$140/h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$11,200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DevOps Engineer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$130/h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$13,000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Project Management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40h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$100/h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$4,000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Personnel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$65,400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Tools and 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Item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Purpose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Development Tools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IDEs, testing tools, monitoring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AWS Credits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Development and testing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Documentation Tools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$500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Technical documentation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Tools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$3,500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Training and Certification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Item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Purpose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AWS Lambda Training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Team upskilling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CLIP/ML Training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$1,500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AI model expertise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Training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$3,500</w:t>
            </w:r>
          </w:p>
        </w:tc>
      </w:tr>
    </w:tbl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Total Development Cost: $72,400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Operational Costs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Monthly Operational Expenses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Category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Description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Monitoring Tools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$50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Enhanced monitoring beyond CloudWatch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Security Scanning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Automated security assessments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Backup Validation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Automated backup testing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Support &amp; Maintenance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0.1 FTE DevOps engineer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Monthly Operational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$290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Annual Operational Costs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Infrastructure</w:t>
      </w:r>
      <w:r>
        <w:rPr>
          <w:b w:val="0"/>
          <w:i w:val="0"/>
          <w:strike w:val="0"/>
        </w:rPr>
        <w:t>: $14.91 × 12 = $179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Operational</w:t>
      </w:r>
      <w:r>
        <w:rPr>
          <w:b w:val="0"/>
          <w:i w:val="0"/>
          <w:strike w:val="0"/>
        </w:rPr>
        <w:t>: $290 × 12 = $3,480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Total Annual</w:t>
      </w:r>
      <w:r>
        <w:rPr>
          <w:b w:val="0"/>
          <w:i w:val="0"/>
          <w:strike w:val="0"/>
        </w:rPr>
        <w:t>: $3,659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ROI Analysis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Comparison with Alternatives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Solution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Setup 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Monthly Cost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Annual Cost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VideoSense (Proposed)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$72,400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$305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$76,060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SageMaker-based Solution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$85,000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$850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$95,200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Traditional ML Platform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$120,000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$1,200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$134,400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Third-party SaaS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$34,000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Business Benefits (Annual)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Benefit Category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Value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Calculation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Productivity Savings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$50,000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100 employees × 2.5h/week × $25/h × 40 weeks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Infrastructure Savings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$8,340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vs SageMaker solution ($95,200 - $76,060)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Operational Efficiency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$15,000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Reduced manual video management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Competitive Advantage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$25,000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Faster time-to-market for video features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Total Annual Benefits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$98,340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ROI Calculation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Year 1 Investment</w:t>
      </w:r>
      <w:r>
        <w:rPr>
          <w:b w:val="0"/>
          <w:i w:val="0"/>
          <w:strike w:val="0"/>
        </w:rPr>
        <w:t>: $76,060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Year 1 Benefits</w:t>
      </w:r>
      <w:r>
        <w:rPr>
          <w:b w:val="0"/>
          <w:i w:val="0"/>
          <w:strike w:val="0"/>
        </w:rPr>
        <w:t>: $98,340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Year 1 Net Benefit</w:t>
      </w:r>
      <w:r>
        <w:rPr>
          <w:b w:val="0"/>
          <w:i w:val="0"/>
          <w:strike w:val="0"/>
        </w:rPr>
        <w:t>: $22,280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Year 1 ROI</w:t>
      </w:r>
      <w:r>
        <w:rPr>
          <w:b w:val="0"/>
          <w:i w:val="0"/>
          <w:strike w:val="0"/>
        </w:rPr>
        <w:t>: 29.3%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3-Year ROI</w:t>
      </w:r>
      <w:r>
        <w:rPr>
          <w:b w:val="0"/>
          <w:i w:val="0"/>
          <w:strike w:val="0"/>
        </w:rPr>
        <w:t>: 156% (Total benefits: $295,020, Total investment: $115,238)</w:t>
      </w:r>
    </w:p>
    <w:p>
      <w:pPr>
        <w:rPr>
          <w:b w:val="0"/>
          <w:i w:val="0"/>
          <w:strike w:val="0"/>
        </w:rPr>
      </w:pPr>
      <w:r>
        <w:pict>
          <v:rect id="_x0000_i1031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6. Risk Assessment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Risk Matrix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Technical Risks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Risk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Probability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Impact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Score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Priority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CLIP Model Performance Issues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 (30%)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9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Lambda Cold Start Latency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 (60%)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Critical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S3 Storage Cost Overrun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 (15%)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3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API Gateway Rate Limiting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 (25%)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8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DynamoDB Throttling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 (20%)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4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Operational Risks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Risk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Probability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Impact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Score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Priority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Team Knowledge Gap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 (40%)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Critical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AWS Service Outages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 (10%)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Security Vulnerabilities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Low (15%)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Critical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12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Critical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Budget Overrun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 (30%)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Timeline Delays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 (35%)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Medium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7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High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Mitigation Strategies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Critical Risk Mitigation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Lambda Cold Start Latency (Score: 12)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Prevention</w:t>
      </w:r>
      <w:r>
        <w:rPr>
          <w:b w:val="0"/>
          <w:i w:val="0"/>
          <w:strike w:val="0"/>
        </w:rPr>
        <w:t>: Implement keep-warm strategy with EventBridge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Monitoring</w:t>
      </w:r>
      <w:r>
        <w:rPr>
          <w:b w:val="0"/>
          <w:i w:val="0"/>
          <w:strike w:val="0"/>
        </w:rPr>
        <w:t>: CloudWatch metrics for cold start frequency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Fallback</w:t>
      </w:r>
      <w:r>
        <w:rPr>
          <w:b w:val="0"/>
          <w:i w:val="0"/>
          <w:strike w:val="0"/>
        </w:rPr>
        <w:t>: Provisioned concurrency for critical functions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SLA</w:t>
      </w:r>
      <w:r>
        <w:rPr>
          <w:b w:val="0"/>
          <w:i w:val="0"/>
          <w:strike w:val="0"/>
        </w:rPr>
        <w:t>: &lt;5s total response time including cold starts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Team Knowledge Gap (Score: 12)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Prevention</w:t>
      </w:r>
      <w:r>
        <w:rPr>
          <w:b w:val="0"/>
          <w:i w:val="0"/>
          <w:strike w:val="0"/>
        </w:rPr>
        <w:t>: Comprehensive training program (3 weeks)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Support</w:t>
      </w:r>
      <w:r>
        <w:rPr>
          <w:b w:val="0"/>
          <w:i w:val="0"/>
          <w:strike w:val="0"/>
        </w:rPr>
        <w:t>: AWS Professional Services consultation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Documentation</w:t>
      </w:r>
      <w:r>
        <w:rPr>
          <w:b w:val="0"/>
          <w:i w:val="0"/>
          <w:strike w:val="0"/>
        </w:rPr>
        <w:t>: Detailed runbooks and troubleshooting guides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Backup</w:t>
      </w:r>
      <w:r>
        <w:rPr>
          <w:b w:val="0"/>
          <w:i w:val="0"/>
          <w:strike w:val="0"/>
        </w:rPr>
        <w:t>: External consultant on retainer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Security Vulnerabilities (Score: 12)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Prevention</w:t>
      </w:r>
      <w:r>
        <w:rPr>
          <w:b w:val="0"/>
          <w:i w:val="0"/>
          <w:strike w:val="0"/>
        </w:rPr>
        <w:t>: Security review at each milestone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Scanning</w:t>
      </w:r>
      <w:r>
        <w:rPr>
          <w:b w:val="0"/>
          <w:i w:val="0"/>
          <w:strike w:val="0"/>
        </w:rPr>
        <w:t>: Automated vulnerability scanning in CI/CD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Compliance</w:t>
      </w:r>
      <w:r>
        <w:rPr>
          <w:b w:val="0"/>
          <w:i w:val="0"/>
          <w:strike w:val="0"/>
        </w:rPr>
        <w:t>: Regular security audits and penetration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Response</w:t>
      </w:r>
      <w:r>
        <w:rPr>
          <w:b w:val="0"/>
          <w:i w:val="0"/>
          <w:strike w:val="0"/>
        </w:rPr>
        <w:t>: Incident response plan with 4-hour SLA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High Risk Mitigation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CLIP Model Performance Issues (Score: 9)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Testing</w:t>
      </w:r>
      <w:r>
        <w:rPr>
          <w:b w:val="0"/>
          <w:i w:val="0"/>
          <w:strike w:val="0"/>
        </w:rPr>
        <w:t>: Comprehensive accuracy testing with diverse datasets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Alternatives</w:t>
      </w:r>
      <w:r>
        <w:rPr>
          <w:b w:val="0"/>
          <w:i w:val="0"/>
          <w:strike w:val="0"/>
        </w:rPr>
        <w:t>: Backup model options (CLIP variants)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Optimization</w:t>
      </w:r>
      <w:r>
        <w:rPr>
          <w:b w:val="0"/>
          <w:i w:val="0"/>
          <w:strike w:val="0"/>
        </w:rPr>
        <w:t>: Model quantization and optimization techniques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Monitoring</w:t>
      </w:r>
      <w:r>
        <w:rPr>
          <w:b w:val="0"/>
          <w:i w:val="0"/>
          <w:strike w:val="0"/>
        </w:rPr>
        <w:t>: Real-time accuracy metrics and alerting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API Gateway Rate Limiting (Score: 8)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Planning</w:t>
      </w:r>
      <w:r>
        <w:rPr>
          <w:b w:val="0"/>
          <w:i w:val="0"/>
          <w:strike w:val="0"/>
        </w:rPr>
        <w:t>: Right-size limits based on usage projections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Monitoring</w:t>
      </w:r>
      <w:r>
        <w:rPr>
          <w:b w:val="0"/>
          <w:i w:val="0"/>
          <w:strike w:val="0"/>
        </w:rPr>
        <w:t>: Real-time usage tracking and alerting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Scaling</w:t>
      </w:r>
      <w:r>
        <w:rPr>
          <w:b w:val="0"/>
          <w:i w:val="0"/>
          <w:strike w:val="0"/>
        </w:rPr>
        <w:t>: Automatic limit increase requests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Caching</w:t>
      </w:r>
      <w:r>
        <w:rPr>
          <w:b w:val="0"/>
          <w:i w:val="0"/>
          <w:strike w:val="0"/>
        </w:rPr>
        <w:t>: Aggressive caching to reduce API calls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Contingency Plans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1: CLIP Model Fails to Meet Accuracy Requirements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Trigger</w:t>
      </w:r>
      <w:r>
        <w:rPr>
          <w:b w:val="0"/>
          <w:i w:val="0"/>
          <w:strike w:val="0"/>
        </w:rPr>
        <w:t xml:space="preserve">: &lt;60% accuracy in production testing </w:t>
      </w:r>
      <w:r>
        <w:rPr>
          <w:b/>
          <w:i w:val="0"/>
          <w:strike w:val="0"/>
        </w:rPr>
        <w:t>Response Plan</w:t>
      </w:r>
      <w:r>
        <w:rPr>
          <w:b w:val="0"/>
          <w:i w:val="0"/>
          <w:strike w:val="0"/>
        </w:rPr>
        <w:t>: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Switch to alternative CLIP model variant (2 days)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Implement ensemble approach with multiple models (1 week)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Fall back to traditional computer vision + NLP (2 weeks)</w:t>
      </w:r>
    </w:p>
    <w:p>
      <w:pPr>
        <w:numPr>
          <w:ilvl w:val="0"/>
          <w:numId w:val="3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Engage AWS ML specialists for optimization (ongoing)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2: Cost Overrun &gt;50%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Trigger</w:t>
      </w:r>
      <w:r>
        <w:rPr>
          <w:b w:val="0"/>
          <w:i w:val="0"/>
          <w:strike w:val="0"/>
        </w:rPr>
        <w:t xml:space="preserve">: Monthly costs exceed $22/month </w:t>
      </w:r>
      <w:r>
        <w:rPr>
          <w:b/>
          <w:i w:val="0"/>
          <w:strike w:val="0"/>
        </w:rPr>
        <w:t>Response Plan</w:t>
      </w:r>
      <w:r>
        <w:rPr>
          <w:b w:val="0"/>
          <w:i w:val="0"/>
          <w:strike w:val="0"/>
        </w:rPr>
        <w:t>: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Implement aggressive caching (immediate)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Optimize Lambda memory allocation (1 day)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Switch to Reserved Instances (1 week)</w:t>
      </w:r>
    </w:p>
    <w:p>
      <w:pPr>
        <w:numPr>
          <w:ilvl w:val="0"/>
          <w:numId w:val="4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Implement usage-based throttling (3 days)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3: Performance SLA Breach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Trigger</w:t>
      </w:r>
      <w:r>
        <w:rPr>
          <w:b w:val="0"/>
          <w:i w:val="0"/>
          <w:strike w:val="0"/>
        </w:rPr>
        <w:t xml:space="preserve">: Search latency &gt;8 seconds consistently </w:t>
      </w:r>
      <w:r>
        <w:rPr>
          <w:b/>
          <w:i w:val="0"/>
          <w:strike w:val="0"/>
        </w:rPr>
        <w:t>Response Plan</w:t>
      </w:r>
      <w:r>
        <w:rPr>
          <w:b w:val="0"/>
          <w:i w:val="0"/>
          <w:strike w:val="0"/>
        </w:rPr>
        <w:t>: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Enable provisioned concurrency (immediate)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Implement regional deployment (1 week)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Optimize CLIP model inference (3 days)</w:t>
      </w:r>
    </w:p>
    <w:p>
      <w:pPr>
        <w:numPr>
          <w:ilvl w:val="0"/>
          <w:numId w:val="5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Add CDN for static assets (2 days)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 4: Security Incident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Trigger</w:t>
      </w:r>
      <w:r>
        <w:rPr>
          <w:b w:val="0"/>
          <w:i w:val="0"/>
          <w:strike w:val="0"/>
        </w:rPr>
        <w:t xml:space="preserve">: Unauthorized access or data breach </w:t>
      </w:r>
      <w:r>
        <w:rPr>
          <w:b/>
          <w:i w:val="0"/>
          <w:strike w:val="0"/>
        </w:rPr>
        <w:t>Response Plan</w:t>
      </w:r>
      <w:r>
        <w:rPr>
          <w:b w:val="0"/>
          <w:i w:val="0"/>
          <w:strike w:val="0"/>
        </w:rPr>
        <w:t>:</w:t>
      </w:r>
    </w:p>
    <w:p>
      <w:pPr>
        <w:numPr>
          <w:ilvl w:val="0"/>
          <w:numId w:val="6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Immediate system isolation (15 minutes)</w:t>
      </w:r>
    </w:p>
    <w:p>
      <w:pPr>
        <w:numPr>
          <w:ilvl w:val="0"/>
          <w:numId w:val="6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Incident response team activation (30 minutes)</w:t>
      </w:r>
    </w:p>
    <w:p>
      <w:pPr>
        <w:numPr>
          <w:ilvl w:val="0"/>
          <w:numId w:val="6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Forensic analysis and containment (4 hours)</w:t>
      </w:r>
    </w:p>
    <w:p>
      <w:pPr>
        <w:numPr>
          <w:ilvl w:val="0"/>
          <w:numId w:val="6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System hardening and redeployment (24 hours)</w:t>
      </w:r>
    </w:p>
    <w:p>
      <w:pPr>
        <w:rPr>
          <w:b w:val="0"/>
          <w:i w:val="0"/>
          <w:strike w:val="0"/>
        </w:rPr>
      </w:pPr>
      <w:r>
        <w:pict>
          <v:rect id="_x0000_i1032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7. Expected Outcomes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Success Metrics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Technical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Metric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Current State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Target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Measurement Method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Search Latency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&lt;5s end-to-end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CloudWatch metrics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Search Accuracy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&gt;70% relevant in top-5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User feedback + manual validation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System Availability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99.5% uptime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CloudWatch uptime monitoring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Error Rate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&lt;1% processing failures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Lambda error metrics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Cache Hit Rate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&gt;80%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Custom CloudWatch metrics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Cost per Search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&lt;$0.05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Cost allocation tracking</w:t>
            </w:r>
          </w:p>
        </w:tc>
      </w:tr>
    </w:tbl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Business KPIs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1440"/>
        <w:gridCol w:w="1440"/>
        <w:gridCol w:w="1440"/>
        <w:gridCol w:w="1440"/>
      </w:tblGrid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Metric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Current State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Target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Measurement Method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User Productivity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Baseline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+40% efficiency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Time-to-find metrics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Content Discovery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60% unused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85% content utilized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Usage analytics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User Satisfaction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&gt;4.5/5 rating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User surveys</w:t>
            </w:r>
          </w:p>
        </w:tc>
      </w:tr>
      <w:tr>
        <w:tblPrEx>
          <w:tblW w:w="5000" w:type="pct"/>
        </w:tblPrEx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/>
                <w:i w:val="0"/>
                <w:strike w:val="0"/>
              </w:rPr>
              <w:t>Time to Market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N/A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6 weeks delivery</w:t>
            </w:r>
          </w:p>
        </w:tc>
        <w:tc>
          <w:tcPr/>
          <w:p>
            <w:pPr>
              <w:jc w:val="center"/>
              <w:rPr>
                <w:b w:val="0"/>
                <w:i w:val="0"/>
                <w:strike w:val="0"/>
              </w:rPr>
            </w:pPr>
            <w:r>
              <w:rPr>
                <w:b w:val="0"/>
                <w:i w:val="0"/>
                <w:strike w:val="0"/>
              </w:rPr>
              <w:t>Project timeline tracking</w:t>
            </w:r>
          </w:p>
        </w:tc>
      </w:tr>
    </w:tbl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Business Benefits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Short-term Benefits (0-6 months)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Operational Efficiency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Immediate productivity gains</w:t>
      </w:r>
      <w:r>
        <w:rPr>
          <w:b w:val="0"/>
          <w:i w:val="0"/>
          <w:strike w:val="0"/>
        </w:rPr>
        <w:t>: 40% reduction in video search time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Cost savings</w:t>
      </w:r>
      <w:r>
        <w:rPr>
          <w:b w:val="0"/>
          <w:i w:val="0"/>
          <w:strike w:val="0"/>
        </w:rPr>
        <w:t>: $8,340/year vs traditional ML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Automated processing</w:t>
      </w:r>
      <w:r>
        <w:rPr>
          <w:b w:val="0"/>
          <w:i w:val="0"/>
          <w:strike w:val="0"/>
        </w:rPr>
        <w:t>: 95% reduction in manual video tagging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Global accessibility</w:t>
      </w:r>
      <w:r>
        <w:rPr>
          <w:b w:val="0"/>
          <w:i w:val="0"/>
          <w:strike w:val="0"/>
        </w:rPr>
        <w:t>: &lt;50ms latency worldwide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User Experience Improvements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Intuitive search</w:t>
      </w:r>
      <w:r>
        <w:rPr>
          <w:b w:val="0"/>
          <w:i w:val="0"/>
          <w:strike w:val="0"/>
        </w:rPr>
        <w:t>: Natural language queries for video content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Fast results</w:t>
      </w:r>
      <w:r>
        <w:rPr>
          <w:b w:val="0"/>
          <w:i w:val="0"/>
          <w:strike w:val="0"/>
        </w:rPr>
        <w:t>: Sub-5-second response times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High accuracy</w:t>
      </w:r>
      <w:r>
        <w:rPr>
          <w:b w:val="0"/>
          <w:i w:val="0"/>
          <w:strike w:val="0"/>
        </w:rPr>
        <w:t>: &gt;70% relevant results in top-5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Always available</w:t>
      </w:r>
      <w:r>
        <w:rPr>
          <w:b w:val="0"/>
          <w:i w:val="0"/>
          <w:strike w:val="0"/>
        </w:rPr>
        <w:t>: 99.5% uptime with serverless architecture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Medium-term Benefits (6-18 months)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Business Growth Enablement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Scalability foundation</w:t>
      </w:r>
      <w:r>
        <w:rPr>
          <w:b w:val="0"/>
          <w:i w:val="0"/>
          <w:strike w:val="0"/>
        </w:rPr>
        <w:t>: Support for 10,000+ concurrent users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Feature expansion</w:t>
      </w:r>
      <w:r>
        <w:rPr>
          <w:b w:val="0"/>
          <w:i w:val="0"/>
          <w:strike w:val="0"/>
        </w:rPr>
        <w:t>: Platform for advanced video analytics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Market differentiation</w:t>
      </w:r>
      <w:r>
        <w:rPr>
          <w:b w:val="0"/>
          <w:i w:val="0"/>
          <w:strike w:val="0"/>
        </w:rPr>
        <w:t>: AI-powered video search capabilities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Cost optimization</w:t>
      </w:r>
      <w:r>
        <w:rPr>
          <w:b w:val="0"/>
          <w:i w:val="0"/>
          <w:strike w:val="0"/>
        </w:rPr>
        <w:t>: Continued reduction through usage optimization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Technical Capabilities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ML expertise</w:t>
      </w:r>
      <w:r>
        <w:rPr>
          <w:b w:val="0"/>
          <w:i w:val="0"/>
          <w:strike w:val="0"/>
        </w:rPr>
        <w:t>: Team knowledge in serverless AI/ML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Cloud-native architecture</w:t>
      </w:r>
      <w:r>
        <w:rPr>
          <w:b w:val="0"/>
          <w:i w:val="0"/>
          <w:strike w:val="0"/>
        </w:rPr>
        <w:t>: Foundation for future innovations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Data insights</w:t>
      </w:r>
      <w:r>
        <w:rPr>
          <w:b w:val="0"/>
          <w:i w:val="0"/>
          <w:strike w:val="0"/>
        </w:rPr>
        <w:t>: Analytics on video content and user behavior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Integration ready</w:t>
      </w:r>
      <w:r>
        <w:rPr>
          <w:b w:val="0"/>
          <w:i w:val="0"/>
          <w:strike w:val="0"/>
        </w:rPr>
        <w:t>: APIs for third-party system integration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Long-term Benefits (18+ months)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Strategic Advantages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Technology leadership</w:t>
      </w:r>
      <w:r>
        <w:rPr>
          <w:b w:val="0"/>
          <w:i w:val="0"/>
          <w:strike w:val="0"/>
        </w:rPr>
        <w:t>: Advanced video AI capabilities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Platform expansion</w:t>
      </w:r>
      <w:r>
        <w:rPr>
          <w:b w:val="0"/>
          <w:i w:val="0"/>
          <w:strike w:val="0"/>
        </w:rPr>
        <w:t>: Foundation for video recommendation systems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Data monetization</w:t>
      </w:r>
      <w:r>
        <w:rPr>
          <w:b w:val="0"/>
          <w:i w:val="0"/>
          <w:strike w:val="0"/>
        </w:rPr>
        <w:t>: Insights from video content analysis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Competitive moat</w:t>
      </w:r>
      <w:r>
        <w:rPr>
          <w:b w:val="0"/>
          <w:i w:val="0"/>
          <w:strike w:val="0"/>
        </w:rPr>
        <w:t>: Proprietary video search algorithms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Innovation Opportunities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Advanced AI features</w:t>
      </w:r>
      <w:r>
        <w:rPr>
          <w:b w:val="0"/>
          <w:i w:val="0"/>
          <w:strike w:val="0"/>
        </w:rPr>
        <w:t>: Object detection, scene classification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Real-time processing</w:t>
      </w:r>
      <w:r>
        <w:rPr>
          <w:b w:val="0"/>
          <w:i w:val="0"/>
          <w:strike w:val="0"/>
        </w:rPr>
        <w:t>: Live video stream analysis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Multi-modal search</w:t>
      </w:r>
      <w:r>
        <w:rPr>
          <w:b w:val="0"/>
          <w:i w:val="0"/>
          <w:strike w:val="0"/>
        </w:rPr>
        <w:t>: Combined text, audio, and visual search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Edge deployment</w:t>
      </w:r>
      <w:r>
        <w:rPr>
          <w:b w:val="0"/>
          <w:i w:val="0"/>
          <w:strike w:val="0"/>
        </w:rPr>
        <w:t>: Local processing for sensitive content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Technical Improvements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Infrastructure Modernization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Serverless adoption</w:t>
      </w:r>
      <w:r>
        <w:rPr>
          <w:b w:val="0"/>
          <w:i w:val="0"/>
          <w:strike w:val="0"/>
        </w:rPr>
        <w:t>: 100% serverless architecture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Cost optimization</w:t>
      </w:r>
      <w:r>
        <w:rPr>
          <w:b w:val="0"/>
          <w:i w:val="0"/>
          <w:strike w:val="0"/>
        </w:rPr>
        <w:t>: 95% reduction in ML infrastructure costs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Auto-scaling</w:t>
      </w:r>
      <w:r>
        <w:rPr>
          <w:b w:val="0"/>
          <w:i w:val="0"/>
          <w:strike w:val="0"/>
        </w:rPr>
        <w:t>: Elastic capacity management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Observability</w:t>
      </w:r>
      <w:r>
        <w:rPr>
          <w:b w:val="0"/>
          <w:i w:val="0"/>
          <w:strike w:val="0"/>
        </w:rPr>
        <w:t>: Comprehensive monitoring and alerting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Development Velocity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Rapid deployment</w:t>
      </w:r>
      <w:r>
        <w:rPr>
          <w:b w:val="0"/>
          <w:i w:val="0"/>
          <w:strike w:val="0"/>
        </w:rPr>
        <w:t>: Infrastructure as Code with CDK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Automated testing</w:t>
      </w:r>
      <w:r>
        <w:rPr>
          <w:b w:val="0"/>
          <w:i w:val="0"/>
          <w:strike w:val="0"/>
        </w:rPr>
        <w:t>: CI/CD pipeline with comprehensive testing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Documentation</w:t>
      </w:r>
      <w:r>
        <w:rPr>
          <w:b w:val="0"/>
          <w:i w:val="0"/>
          <w:strike w:val="0"/>
        </w:rPr>
        <w:t>: Complete technical documentation and runbooks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Knowledge transfer</w:t>
      </w:r>
      <w:r>
        <w:rPr>
          <w:b w:val="0"/>
          <w:i w:val="0"/>
          <w:strike w:val="0"/>
        </w:rPr>
        <w:t>: Team expertise in modern AWS services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Security Enhancements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Zero-trust architecture</w:t>
      </w:r>
      <w:r>
        <w:rPr>
          <w:b w:val="0"/>
          <w:i w:val="0"/>
          <w:strike w:val="0"/>
        </w:rPr>
        <w:t>: Least privilege access controls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Encryption everywhere</w:t>
      </w:r>
      <w:r>
        <w:rPr>
          <w:b w:val="0"/>
          <w:i w:val="0"/>
          <w:strike w:val="0"/>
        </w:rPr>
        <w:t>: Data protection at rest and in transit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Audit compliance</w:t>
      </w:r>
      <w:r>
        <w:rPr>
          <w:b w:val="0"/>
          <w:i w:val="0"/>
          <w:strike w:val="0"/>
        </w:rPr>
        <w:t>: Complete audit trail for all operations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Incident response</w:t>
      </w:r>
      <w:r>
        <w:rPr>
          <w:b w:val="0"/>
          <w:i w:val="0"/>
          <w:strike w:val="0"/>
        </w:rPr>
        <w:t>: Automated security monitoring and response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Long-term Value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Platform Foundation</w:t>
      </w:r>
    </w:p>
    <w:p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VideoSense establishes a robust foundation for advanced video analytics capabilities: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Extensibility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Modular architecture</w:t>
      </w:r>
      <w:r>
        <w:rPr>
          <w:b w:val="0"/>
          <w:i w:val="0"/>
          <w:strike w:val="0"/>
        </w:rPr>
        <w:t>: Easy addition of new AI models and features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API-first design</w:t>
      </w:r>
      <w:r>
        <w:rPr>
          <w:b w:val="0"/>
          <w:i w:val="0"/>
          <w:strike w:val="0"/>
        </w:rPr>
        <w:t>: Integration with existing and future systems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Multi-tenant ready</w:t>
      </w:r>
      <w:r>
        <w:rPr>
          <w:b w:val="0"/>
          <w:i w:val="0"/>
          <w:strike w:val="0"/>
        </w:rPr>
        <w:t>: Support for multiple organizations/departments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Cloud-agnostic</w:t>
      </w:r>
      <w:r>
        <w:rPr>
          <w:b w:val="0"/>
          <w:i w:val="0"/>
          <w:strike w:val="0"/>
        </w:rPr>
        <w:t>: Portable architecture for multi-cloud deployment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Innovation Pipeline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Advanced search</w:t>
      </w:r>
      <w:r>
        <w:rPr>
          <w:b w:val="0"/>
          <w:i w:val="0"/>
          <w:strike w:val="0"/>
        </w:rPr>
        <w:t>: Semantic search across multiple modalities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Content generation</w:t>
      </w:r>
      <w:r>
        <w:rPr>
          <w:b w:val="0"/>
          <w:i w:val="0"/>
          <w:strike w:val="0"/>
        </w:rPr>
        <w:t>: AI-powered video summarization and highlights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Personalization</w:t>
      </w:r>
      <w:r>
        <w:rPr>
          <w:b w:val="0"/>
          <w:i w:val="0"/>
          <w:strike w:val="0"/>
        </w:rPr>
        <w:t>: User-specific content recommendations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Analytics platform</w:t>
      </w:r>
      <w:r>
        <w:rPr>
          <w:b w:val="0"/>
          <w:i w:val="0"/>
          <w:strike w:val="0"/>
        </w:rPr>
        <w:t>: Business intelligence from video content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Competitive Positioning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First-mover advantage</w:t>
      </w:r>
      <w:r>
        <w:rPr>
          <w:b w:val="0"/>
          <w:i w:val="0"/>
          <w:strike w:val="0"/>
        </w:rPr>
        <w:t>: Early adoption of serverless AI/ML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Cost leadership</w:t>
      </w:r>
      <w:r>
        <w:rPr>
          <w:b w:val="0"/>
          <w:i w:val="0"/>
          <w:strike w:val="0"/>
        </w:rPr>
        <w:t>: 95% cost advantage over traditional solutions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Technical differentiation</w:t>
      </w:r>
      <w:r>
        <w:rPr>
          <w:b w:val="0"/>
          <w:i w:val="0"/>
          <w:strike w:val="0"/>
        </w:rPr>
        <w:t>: Unique combination of CLIP + serverless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Scalability advantage</w:t>
      </w:r>
      <w:r>
        <w:rPr>
          <w:b w:val="0"/>
          <w:i w:val="0"/>
          <w:strike w:val="0"/>
        </w:rPr>
        <w:t>: Elastic architecture for global deployment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Return on Investment</w:t>
      </w:r>
    </w:p>
    <w:p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3-Year Financial Projection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Total Investment</w:t>
      </w:r>
      <w:r>
        <w:rPr>
          <w:b w:val="0"/>
          <w:i w:val="0"/>
          <w:strike w:val="0"/>
        </w:rPr>
        <w:t>: $115,238 (development + 3-year operations)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Total Benefits</w:t>
      </w:r>
      <w:r>
        <w:rPr>
          <w:b w:val="0"/>
          <w:i w:val="0"/>
          <w:strike w:val="0"/>
        </w:rPr>
        <w:t>: $295,020 (productivity + cost savings + competitive advantage)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Net Present Value</w:t>
      </w:r>
      <w:r>
        <w:rPr>
          <w:b w:val="0"/>
          <w:i w:val="0"/>
          <w:strike w:val="0"/>
        </w:rPr>
        <w:t>: $179,782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ROI</w:t>
      </w:r>
      <w:r>
        <w:rPr>
          <w:b w:val="0"/>
          <w:i w:val="0"/>
          <w:strike w:val="0"/>
        </w:rPr>
        <w:t>: 156%</w:t>
      </w:r>
    </w:p>
    <w:p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/>
          <w:i w:val="0"/>
          <w:strike w:val="0"/>
        </w:rPr>
        <w:t>Payback Period</w:t>
      </w:r>
      <w:r>
        <w:rPr>
          <w:b w:val="0"/>
          <w:i w:val="0"/>
          <w:strike w:val="0"/>
        </w:rPr>
        <w:t>: 14 months</w:t>
      </w:r>
    </w:p>
    <w:p>
      <w:pPr>
        <w:rPr>
          <w:b w:val="0"/>
          <w:i w:val="0"/>
          <w:strike w:val="0"/>
        </w:rPr>
      </w:pPr>
      <w:r>
        <w:pict>
          <v:rect id="_x0000_i1033" style="width:468pt;height:1.5pt" o:hrpct="1000" o:hrstd="t" o:hr="t" filled="t" fillcolor="gray" stroked="f">
            <v:path strokeok="f"/>
          </v:rect>
        </w:pict>
      </w:r>
    </w:p>
    <w:p>
      <w:pPr>
        <w:pStyle w:val="Heading1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Appendices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A. Technical Specifications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 Function Specifications</w:t>
      </w:r>
    </w:p>
    <w:p>
      <w:pPr>
        <w:pStyle w:val="FencedCodeyaml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VideoProcessor:</w:t>
        <w:br/>
        <w:t xml:space="preserve">  Runtime: python3.11</w:t>
        <w:br/>
        <w:t xml:space="preserve">  Memory: 2048MB</w:t>
        <w:br/>
        <w:t xml:space="preserve">  Timeout: 300s</w:t>
        <w:br/>
        <w:t xml:space="preserve">  Environment:</w:t>
        <w:br/>
        <w:t xml:space="preserve">    SCENE_THRESHOLD: "30.0"</w:t>
        <w:br/>
        <w:t xml:space="preserve">    FRAME_INTERVAL: "3.0"</w:t>
        <w:br/>
        <w:br/>
        <w:t>CLIPInference:</w:t>
        <w:br/>
        <w:t xml:space="preserve">  Runtime: python3.11</w:t>
        <w:br/>
        <w:t xml:space="preserve">  Memory: 10240MB</w:t>
        <w:br/>
        <w:t xml:space="preserve">  Timeout: 120s</w:t>
        <w:br/>
        <w:t xml:space="preserve">  Environment:</w:t>
        <w:br/>
        <w:t xml:space="preserve">    MODEL_NAME: "openai/clip-vit-base-patch32"</w:t>
        <w:br/>
        <w:t xml:space="preserve">    CACHE_TTL: "604800"</w:t>
        <w:br/>
        <w:br/>
        <w:t>SearchHandler:</w:t>
        <w:br/>
        <w:t xml:space="preserve">  Runtime: python3.11</w:t>
        <w:br/>
        <w:t xml:space="preserve">  Memory: 3008MB</w:t>
        <w:br/>
        <w:t xml:space="preserve">  Timeout: 30s</w:t>
        <w:br/>
        <w:t xml:space="preserve">  Environment:</w:t>
        <w:br/>
        <w:t xml:space="preserve">    SIMILARITY_THRESHOLD: "0.7"</w:t>
        <w:br/>
        <w:t xml:space="preserve">    MAX_RESULTS: "20"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CLIP Model Configuration</w:t>
      </w:r>
    </w:p>
    <w:p>
      <w:pPr>
        <w:pStyle w:val="FencedCodepython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# Model specifications</w:t>
        <w:br/>
        <w:t>MODEL_NAME = "openai/clip-vit-base-patch32"</w:t>
        <w:br/>
        <w:t>MODEL_SIZE = "~600MB"</w:t>
        <w:br/>
        <w:t>INPUT_RESOLUTION = (224, 224)</w:t>
        <w:br/>
        <w:t>EMBEDDING_DIMENSION = 512</w:t>
        <w:br/>
        <w:t>BATCH_SIZE = 8</w:t>
        <w:br/>
        <w:t>INFERENCE_DEVICE = "cpu"  # Lambda environment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B. Cost Calculations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Detailed AWS Pricing (US-East-1, 2024)</w:t>
      </w:r>
    </w:p>
    <w:p>
      <w:pPr>
        <w:pStyle w:val="FencedCodeyaml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Lambda:</w:t>
        <w:br/>
        <w:t xml:space="preserve">  Requests: $0.20 per 1M requests</w:t>
        <w:br/>
        <w:t xml:space="preserve">  Duration: $0.0000166667 per GB-second</w:t>
        <w:br/>
        <w:t xml:space="preserve">  </w:t>
        <w:br/>
        <w:t>S3:</w:t>
        <w:br/>
        <w:t xml:space="preserve">  Standard: $0.023 per GB</w:t>
        <w:br/>
        <w:t xml:space="preserve">  Standard-IA: $0.0125 per GB</w:t>
        <w:br/>
        <w:t xml:space="preserve">  One Zone-IA: $0.01 per GB</w:t>
        <w:br/>
        <w:t xml:space="preserve">  PUT Requests: $0.0005 per 1K</w:t>
        <w:br/>
        <w:t xml:space="preserve">  GET Requests: $0.0004 per 1K</w:t>
        <w:br/>
        <w:br/>
        <w:t>DynamoDB:</w:t>
        <w:br/>
        <w:t xml:space="preserve">  On-Demand Write: $1.25 per million WRU</w:t>
        <w:br/>
        <w:t xml:space="preserve">  On-Demand Read: $0.25 per million RRU</w:t>
        <w:br/>
        <w:t xml:space="preserve">  Storage: $0.25 per GB-month</w:t>
        <w:br/>
        <w:br/>
        <w:t>API Gateway:</w:t>
        <w:br/>
        <w:t xml:space="preserve">  REST API: $3.50 per million requests</w:t>
        <w:br/>
        <w:t xml:space="preserve">  Data Transfer: $0.09 per GB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Cost Optimization Scenarios</w:t>
      </w:r>
    </w:p>
    <w:p>
      <w:pPr>
        <w:pStyle w:val="FencedCodeyaml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Scenario_Conservative:</w:t>
        <w:br/>
        <w:t xml:space="preserve">  Monthly_Videos: 500</w:t>
        <w:br/>
        <w:t xml:space="preserve">  Monthly_Searches: 50</w:t>
        <w:br/>
        <w:t xml:space="preserve">  Estimated_Cost: $8.45</w:t>
        <w:br/>
        <w:br/>
        <w:t>Scenario_Expected:</w:t>
        <w:br/>
        <w:t xml:space="preserve">  Monthly_Videos: 1000</w:t>
        <w:br/>
        <w:t xml:space="preserve">  Monthly_Searches: 100</w:t>
        <w:br/>
        <w:t xml:space="preserve">  Estimated_Cost: $14.91</w:t>
        <w:br/>
        <w:br/>
        <w:t>Scenario_Growth:</w:t>
        <w:br/>
        <w:t xml:space="preserve">  Monthly_Videos: 5000</w:t>
        <w:br/>
        <w:t xml:space="preserve">  Monthly_Searches: 500</w:t>
        <w:br/>
        <w:t xml:space="preserve">  Estimated_Cost: $52.30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C. Architecture Diagrams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System Architecture</w:t>
      </w:r>
    </w:p>
    <w:p>
      <w:pPr>
        <w:pStyle w:val="FencedCodemermaid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graph TB</w:t>
        <w:br/>
        <w:t xml:space="preserve">    A[User Upload] --&gt; B[S3 Raw Videos]</w:t>
        <w:br/>
        <w:t xml:space="preserve">    B --&gt; C[SQS Queue]</w:t>
        <w:br/>
        <w:t xml:space="preserve">    C --&gt; D[Lambda Processor]</w:t>
        <w:br/>
        <w:t xml:space="preserve">    D --&gt; E[S3 Frames]</w:t>
        <w:br/>
        <w:t xml:space="preserve">    D --&gt; F[DynamoDB Metadata]</w:t>
        <w:br/>
        <w:t xml:space="preserve">    </w:t>
        <w:br/>
        <w:t xml:space="preserve">    G[Search Request] --&gt; H[API Gateway]</w:t>
        <w:br/>
        <w:t xml:space="preserve">    H --&gt; I[Lambda Search]</w:t>
        <w:br/>
        <w:t xml:space="preserve">    I --&gt; J{Cache Hit?}</w:t>
        <w:br/>
        <w:t xml:space="preserve">    J --&gt;|Yes| K[Return Results]</w:t>
        <w:br/>
        <w:t xml:space="preserve">    J --&gt;|No| L[Lambda CLIP]</w:t>
        <w:br/>
        <w:t xml:space="preserve">    L --&gt; M[Generate Embeddings]</w:t>
        <w:br/>
        <w:t xml:space="preserve">    M --&gt; N[S3 Cache]</w:t>
        <w:br/>
        <w:t xml:space="preserve">    M --&gt; K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Data Flow Diagram</w:t>
      </w:r>
    </w:p>
    <w:p>
      <w:pPr>
        <w:pStyle w:val="FencedCodemermaid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sequenceDiagram</w:t>
        <w:br/>
        <w:t xml:space="preserve">    participant U as User</w:t>
        <w:br/>
        <w:t xml:space="preserve">    participant S3 as S3 Storage</w:t>
        <w:br/>
        <w:t xml:space="preserve">    participant SQS as SQS Queue</w:t>
        <w:br/>
        <w:t xml:space="preserve">    participant LP as Lambda Processor</w:t>
        <w:br/>
        <w:t xml:space="preserve">    participant LC as Lambda CLIP</w:t>
        <w:br/>
        <w:t xml:space="preserve">    participant DB as DynamoDB</w:t>
        <w:br/>
        <w:t xml:space="preserve">    </w:t>
        <w:br/>
        <w:t xml:space="preserve">    U-&gt;&gt;S3: Upload Video</w:t>
        <w:br/>
        <w:t xml:space="preserve">    S3-&gt;&gt;SQS: Trigger Event</w:t>
        <w:br/>
        <w:t xml:space="preserve">    SQS-&gt;&gt;LP: Process Message</w:t>
        <w:br/>
        <w:t xml:space="preserve">    LP-&gt;&gt;LP: Extract Frames</w:t>
        <w:br/>
        <w:t xml:space="preserve">    LP-&gt;&gt;S3: Store Frames</w:t>
        <w:br/>
        <w:t xml:space="preserve">    LP-&gt;&gt;DB: Store Metadata</w:t>
        <w:br/>
        <w:t xml:space="preserve">    </w:t>
        <w:br/>
        <w:t xml:space="preserve">    U-&gt;&gt;LC: Search Query</w:t>
        <w:br/>
        <w:t xml:space="preserve">    LC-&gt;&gt;S3: Load Frames</w:t>
        <w:br/>
        <w:t xml:space="preserve">    LC-&gt;&gt;LC: Generate Embeddings</w:t>
        <w:br/>
        <w:t xml:space="preserve">    LC-&gt;&gt;U: Return Results</w: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D. References</w:t>
      </w:r>
    </w:p>
    <w:p>
      <w:pPr>
        <w:pStyle w:val="Heading3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AWS Documentation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4" w:history="1">
        <w:r>
          <w:rPr>
            <w:rStyle w:val="Hyperlink"/>
            <w:b w:val="0"/>
            <w:i w:val="0"/>
            <w:strike w:val="0"/>
          </w:rPr>
          <w:t>AWS Lambda Developer Guide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5" w:history="1">
        <w:r>
          <w:rPr>
            <w:rStyle w:val="Hyperlink"/>
            <w:b w:val="0"/>
            <w:i w:val="0"/>
            <w:strike w:val="0"/>
          </w:rPr>
          <w:t>Amazon S3 User Guide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6" w:history="1">
        <w:r>
          <w:rPr>
            <w:rStyle w:val="Hyperlink"/>
            <w:b w:val="0"/>
            <w:i w:val="0"/>
            <w:strike w:val="0"/>
          </w:rPr>
          <w:t>Amazon SQS Developer Guide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7" w:history="1">
        <w:r>
          <w:rPr>
            <w:rStyle w:val="Hyperlink"/>
            <w:b w:val="0"/>
            <w:i w:val="0"/>
            <w:strike w:val="0"/>
          </w:rPr>
          <w:t>Amazon DynamoDB Developer Guide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8" w:history="1">
        <w:r>
          <w:rPr>
            <w:rStyle w:val="Hyperlink"/>
            <w:b w:val="0"/>
            <w:i w:val="0"/>
            <w:strike w:val="0"/>
          </w:rPr>
          <w:t>AWS CDK Developer Guide</w:t>
        </w:r>
      </w:hyperlink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Technical References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9" w:history="1">
        <w:r>
          <w:rPr>
            <w:rStyle w:val="Hyperlink"/>
            <w:b w:val="0"/>
            <w:i w:val="0"/>
            <w:strike w:val="0"/>
          </w:rPr>
          <w:t>CLIP: Learning Transferable Visual Representations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0" w:history="1">
        <w:r>
          <w:rPr>
            <w:rStyle w:val="Hyperlink"/>
            <w:b w:val="0"/>
            <w:i w:val="0"/>
            <w:strike w:val="0"/>
          </w:rPr>
          <w:t>Hugging Face Transformers Documentation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1" w:history="1">
        <w:r>
          <w:rPr>
            <w:rStyle w:val="Hyperlink"/>
            <w:b w:val="0"/>
            <w:i w:val="0"/>
            <w:strike w:val="0"/>
          </w:rPr>
          <w:t>SceneDetect Documentation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2" w:history="1">
        <w:r>
          <w:rPr>
            <w:rStyle w:val="Hyperlink"/>
            <w:b w:val="0"/>
            <w:i w:val="0"/>
            <w:strike w:val="0"/>
          </w:rPr>
          <w:t>AWS Well-Architected Framework</w:t>
        </w:r>
      </w:hyperlink>
    </w:p>
    <w:p>
      <w:pPr>
        <w:pStyle w:val="Heading3"/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 w:val="0"/>
          <w:i w:val="0"/>
          <w:strike w:val="0"/>
        </w:rPr>
        <w:t>Industry Reports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3" w:history="1">
        <w:r>
          <w:rPr>
            <w:rStyle w:val="Hyperlink"/>
            <w:b w:val="0"/>
            <w:i w:val="0"/>
            <w:strike w:val="0"/>
          </w:rPr>
          <w:t>Video Content Marketing Statistics 2024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4" w:history="1">
        <w:r>
          <w:rPr>
            <w:rStyle w:val="Hyperlink"/>
            <w:b w:val="0"/>
            <w:i w:val="0"/>
            <w:strike w:val="0"/>
          </w:rPr>
          <w:t>Enterprise Video Trends Report</w:t>
        </w:r>
      </w:hyperlink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hyperlink r:id="rId15" w:history="1">
        <w:r>
          <w:rPr>
            <w:rStyle w:val="Hyperlink"/>
            <w:b w:val="0"/>
            <w:i w:val="0"/>
            <w:strike w:val="0"/>
          </w:rPr>
          <w:t>Serverless Computing Market Analysis</w:t>
        </w:r>
      </w:hyperlink>
    </w:p>
    <w:p>
      <w:pPr>
        <w:rPr>
          <w:rStyle w:val="DefaultParagraphFont"/>
          <w:b w:val="0"/>
          <w:i w:val="0"/>
          <w:strike w:val="0"/>
        </w:rPr>
      </w:pPr>
      <w:r>
        <w:pict>
          <v:rect id="_x0000_i1034" style="width:468pt;height:1.5pt" o:hrpct="1000" o:hrstd="t" o:hr="t" filled="t" fillcolor="gray" stroked="f">
            <v:path strokeok="f"/>
          </v:rect>
        </w:pict>
      </w:r>
    </w:p>
    <w:p>
      <w:p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Document Information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Author</w:t>
      </w:r>
      <w:r>
        <w:rPr>
          <w:rStyle w:val="DefaultParagraphFont"/>
          <w:b w:val="0"/>
          <w:i w:val="0"/>
          <w:strike w:val="0"/>
        </w:rPr>
        <w:t>: FCJ Internship Team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Version</w:t>
      </w:r>
      <w:r>
        <w:rPr>
          <w:rStyle w:val="DefaultParagraphFont"/>
          <w:b w:val="0"/>
          <w:i w:val="0"/>
          <w:strike w:val="0"/>
        </w:rPr>
        <w:t>: 1.0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Date</w:t>
      </w:r>
      <w:r>
        <w:rPr>
          <w:rStyle w:val="DefaultParagraphFont"/>
          <w:b w:val="0"/>
          <w:i w:val="0"/>
          <w:strike w:val="0"/>
        </w:rPr>
        <w:t>: January 2025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Classification</w:t>
      </w:r>
      <w:r>
        <w:rPr>
          <w:rStyle w:val="DefaultParagraphFont"/>
          <w:b w:val="0"/>
          <w:i w:val="0"/>
          <w:strike w:val="0"/>
        </w:rPr>
        <w:t>: Internal Use</w:t>
      </w:r>
    </w:p>
    <w:p>
      <w:pPr>
        <w:numPr>
          <w:ilvl w:val="0"/>
          <w:numId w:val="1"/>
        </w:numPr>
        <w:rPr>
          <w:rStyle w:val="DefaultParagraphFont"/>
          <w:b w:val="0"/>
          <w:i w:val="0"/>
          <w:strike w:val="0"/>
        </w:rPr>
      </w:pPr>
      <w:r>
        <w:rPr>
          <w:rStyle w:val="DefaultParagraphFont"/>
          <w:b/>
          <w:i w:val="0"/>
          <w:strike w:val="0"/>
        </w:rPr>
        <w:t>Review Cycle</w:t>
      </w:r>
      <w:r>
        <w:rPr>
          <w:rStyle w:val="DefaultParagraphFont"/>
          <w:b w:val="0"/>
          <w:i w:val="0"/>
          <w:strike w:val="0"/>
        </w:rPr>
        <w:t>: Quarterly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00000004"/>
    <w:multiLevelType w:val="hybrid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00000005"/>
    <w:multiLevelType w:val="hybridMultilevel"/>
    <w:tmpl w:val="0000000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00000006"/>
    <w:multiLevelType w:val="hybrid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yaml">
    <w:name w:val="FencedCode.yaml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python">
    <w:name w:val="FencedCode.python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customStyle="1" w:styleId="FencedCodemermaid">
    <w:name w:val="FencedCode.mermaid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huggingface.co/docs/transformers/" TargetMode="External" /><Relationship Id="rId11" Type="http://schemas.openxmlformats.org/officeDocument/2006/relationships/hyperlink" Target="https://scenedetect.com/" TargetMode="External" /><Relationship Id="rId12" Type="http://schemas.openxmlformats.org/officeDocument/2006/relationships/hyperlink" Target="https://aws.amazon.com/architecture/well-architected/" TargetMode="External" /><Relationship Id="rId13" Type="http://schemas.openxmlformats.org/officeDocument/2006/relationships/hyperlink" Target="https://www.hubspot.com/marketing-statistics" TargetMode="External" /><Relationship Id="rId14" Type="http://schemas.openxmlformats.org/officeDocument/2006/relationships/hyperlink" Target="https://www.kaltura.com/resources/reports/" TargetMode="External" /><Relationship Id="rId15" Type="http://schemas.openxmlformats.org/officeDocument/2006/relationships/hyperlink" Target="https://www.marketsandmarkets.com/Market-Reports/serverless-architecture-market-84466256.html" TargetMode="Externa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docs.aws.amazon.com/lambda/" TargetMode="External" /><Relationship Id="rId5" Type="http://schemas.openxmlformats.org/officeDocument/2006/relationships/hyperlink" Target="https://docs.aws.amazon.com/s3/" TargetMode="External" /><Relationship Id="rId6" Type="http://schemas.openxmlformats.org/officeDocument/2006/relationships/hyperlink" Target="https://docs.aws.amazon.com/sqs/" TargetMode="External" /><Relationship Id="rId7" Type="http://schemas.openxmlformats.org/officeDocument/2006/relationships/hyperlink" Target="https://docs.aws.amazon.com/dynamodb/" TargetMode="External" /><Relationship Id="rId8" Type="http://schemas.openxmlformats.org/officeDocument/2006/relationships/hyperlink" Target="https://docs.aws.amazon.com/cdk/" TargetMode="External" /><Relationship Id="rId9" Type="http://schemas.openxmlformats.org/officeDocument/2006/relationships/hyperlink" Target="https://arxiv.org/abs/2103.000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